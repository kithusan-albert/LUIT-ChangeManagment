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5C801" w14:textId="399B4062" w:rsidR="00BC5847" w:rsidRPr="0040411F" w:rsidRDefault="00E43DC7" w:rsidP="004E19DB">
      <w:pPr>
        <w:pStyle w:val="Heading2"/>
        <w:rPr>
          <w:rFonts w:ascii="Aptos" w:hAnsi="Aptos" w:cs="Segoe UI"/>
          <w:color w:val="auto"/>
          <w:sz w:val="28"/>
          <w:szCs w:val="28"/>
        </w:rPr>
      </w:pPr>
      <w:r w:rsidRPr="0040411F">
        <w:rPr>
          <w:rStyle w:val="normaltextrun"/>
          <w:rFonts w:ascii="Aptos" w:hAnsi="Aptos" w:cs="Calibri"/>
          <w:color w:val="auto"/>
          <w:sz w:val="32"/>
          <w:szCs w:val="32"/>
        </w:rPr>
        <w:t xml:space="preserve">COMP </w:t>
      </w:r>
      <w:r w:rsidR="004E19DB" w:rsidRPr="0040411F">
        <w:rPr>
          <w:rStyle w:val="normaltextrun"/>
          <w:rFonts w:ascii="Aptos" w:hAnsi="Aptos" w:cs="Calibri"/>
          <w:color w:val="auto"/>
          <w:sz w:val="32"/>
          <w:szCs w:val="32"/>
        </w:rPr>
        <w:t>693 Industry</w:t>
      </w:r>
      <w:r w:rsidRPr="0040411F">
        <w:rPr>
          <w:rStyle w:val="normaltextrun"/>
          <w:rFonts w:ascii="Aptos" w:hAnsi="Aptos" w:cs="Calibri"/>
          <w:color w:val="auto"/>
          <w:sz w:val="32"/>
          <w:szCs w:val="32"/>
        </w:rPr>
        <w:t xml:space="preserve"> Project Weekly Journal</w:t>
      </w:r>
      <w:r w:rsidR="00BC5847" w:rsidRPr="0040411F">
        <w:rPr>
          <w:rStyle w:val="normaltextrun"/>
          <w:rFonts w:ascii="Aptos" w:hAnsi="Aptos" w:cs="Calibri"/>
          <w:color w:val="auto"/>
          <w:sz w:val="32"/>
          <w:szCs w:val="32"/>
        </w:rPr>
        <w:t xml:space="preserve">: </w:t>
      </w:r>
      <w:r w:rsidRPr="0040411F">
        <w:rPr>
          <w:rStyle w:val="normaltextrun"/>
          <w:rFonts w:ascii="Aptos" w:hAnsi="Aptos" w:cs="Calibri"/>
          <w:color w:val="auto"/>
          <w:sz w:val="32"/>
          <w:szCs w:val="32"/>
        </w:rPr>
        <w:t> </w:t>
      </w:r>
      <w:r w:rsidRPr="0040411F">
        <w:rPr>
          <w:rStyle w:val="eop"/>
          <w:rFonts w:ascii="Aptos" w:hAnsi="Aptos" w:cs="Calibri"/>
          <w:color w:val="auto"/>
          <w:sz w:val="32"/>
          <w:szCs w:val="32"/>
        </w:rPr>
        <w:t> </w:t>
      </w:r>
    </w:p>
    <w:p w14:paraId="759FEC30" w14:textId="6ECD83F4" w:rsidR="00A262B2" w:rsidRPr="004E19DB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Calibri"/>
          <w:sz w:val="22"/>
          <w:szCs w:val="22"/>
          <w:lang w:val="en-US"/>
        </w:rPr>
      </w:pPr>
      <w:r w:rsidRPr="004E19DB">
        <w:rPr>
          <w:rFonts w:ascii="Aptos" w:eastAsiaTheme="majorEastAsia" w:hAnsi="Aptos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01706B84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43E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231CC" w:rsidRPr="004E19DB" w14:paraId="1271D4B3" w14:textId="77777777" w:rsidTr="00DF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73FBD688" w14:textId="6E703122" w:rsidR="003231CC" w:rsidRPr="0040411F" w:rsidRDefault="003231CC" w:rsidP="00DF414C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4"/>
                <w:szCs w:val="24"/>
              </w:rPr>
            </w:pPr>
            <w:r w:rsidRPr="0040411F">
              <w:rPr>
                <w:rStyle w:val="normaltextrun"/>
                <w:rFonts w:ascii="Aptos" w:hAnsi="Aptos"/>
                <w:color w:val="auto"/>
                <w:sz w:val="24"/>
                <w:szCs w:val="24"/>
              </w:rPr>
              <w:t xml:space="preserve">Week 1: </w:t>
            </w:r>
            <w:r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22 July - 26 July</w:t>
            </w:r>
          </w:p>
          <w:p w14:paraId="1F621FFC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231CC" w:rsidRPr="004E19DB" w14:paraId="732272FF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3F99BD0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09DB4AAA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4FBD9F1B" w14:textId="2D349A92" w:rsidR="003231CC" w:rsidRPr="003231CC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Start project proposal</w:t>
            </w:r>
          </w:p>
          <w:p w14:paraId="39886A4C" w14:textId="79210BB9" w:rsidR="003231CC" w:rsidRPr="003231CC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Start Industry contract invitation</w:t>
            </w:r>
          </w:p>
          <w:p w14:paraId="4162B6E8" w14:textId="77777777" w:rsidR="003231CC" w:rsidRPr="003231CC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COMP 693 ‘lecture’ 1.5 hours</w:t>
            </w:r>
          </w:p>
          <w:p w14:paraId="20583628" w14:textId="2F31978D" w:rsidR="003231CC" w:rsidRPr="003231CC" w:rsidRDefault="003231CC" w:rsidP="003231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3231CC" w:rsidRPr="004E19DB" w14:paraId="01B6B7D1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A29202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6C80375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72398A33" w14:textId="77777777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Complete SQL Database Design</w:t>
            </w:r>
          </w:p>
          <w:p w14:paraId="2477B98B" w14:textId="77777777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User Interface (UX) mocks </w:t>
            </w:r>
          </w:p>
          <w:p w14:paraId="2015DC72" w14:textId="77777777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Fonts w:ascii="Aptos" w:eastAsiaTheme="majorEastAsia" w:hAnsi="Aptos" w:cs="Calibri"/>
                <w:sz w:val="20"/>
                <w:szCs w:val="20"/>
                <w:lang w:val="en-US"/>
              </w:rPr>
              <w:t>Research implementation guides of technology components</w:t>
            </w:r>
          </w:p>
        </w:tc>
      </w:tr>
      <w:tr w:rsidR="003231CC" w:rsidRPr="004E19DB" w14:paraId="28C566C9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B67B74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48AB09A1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7DB90086" w14:textId="74B6C21C" w:rsidR="003231CC" w:rsidRPr="003231CC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On track with the project plan</w:t>
            </w:r>
          </w:p>
          <w:p w14:paraId="3D5609DE" w14:textId="77777777" w:rsidR="003231CC" w:rsidRPr="003231CC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3231CC" w:rsidRPr="004E19DB" w14:paraId="5E46D6FC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804FE64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32A02635" w14:textId="77777777" w:rsidR="003231CC" w:rsidRPr="003231CC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Green </w:t>
            </w:r>
          </w:p>
          <w:p w14:paraId="44E69DF7" w14:textId="77777777" w:rsidR="003231CC" w:rsidRPr="003231CC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3231CC" w:rsidRPr="004E19DB" w14:paraId="078C4D25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B25B9C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B71563F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4606A247" w14:textId="77777777" w:rsidR="003231CC" w:rsidRPr="003231CC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none</w:t>
            </w:r>
          </w:p>
        </w:tc>
      </w:tr>
    </w:tbl>
    <w:p w14:paraId="6D9F4027" w14:textId="46EE4218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Calibri"/>
          <w:sz w:val="22"/>
          <w:szCs w:val="22"/>
          <w:lang w:val="en-US"/>
        </w:rPr>
      </w:pPr>
    </w:p>
    <w:p w14:paraId="63FCCAC5" w14:textId="77777777" w:rsidR="003231CC" w:rsidRPr="004E19DB" w:rsidRDefault="003231CC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Calibri"/>
          <w:sz w:val="22"/>
          <w:szCs w:val="22"/>
          <w:lang w:val="en-U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1A05BE" w:rsidRPr="004E19DB" w14:paraId="4E2796DB" w14:textId="77777777" w:rsidTr="004E1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3E9B7647" w14:textId="5856FB18" w:rsidR="001A05BE" w:rsidRPr="0040411F" w:rsidRDefault="001A05BE" w:rsidP="001977D0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4"/>
                <w:szCs w:val="24"/>
              </w:rPr>
            </w:pPr>
            <w:bookmarkStart w:id="0" w:name="_Week_1_-21"/>
            <w:bookmarkEnd w:id="0"/>
            <w:r w:rsidRPr="0040411F">
              <w:rPr>
                <w:rStyle w:val="normaltextrun"/>
                <w:rFonts w:ascii="Aptos" w:hAnsi="Aptos"/>
                <w:color w:val="auto"/>
                <w:sz w:val="24"/>
                <w:szCs w:val="24"/>
              </w:rPr>
              <w:t xml:space="preserve">Week </w:t>
            </w:r>
            <w:r w:rsidR="003231CC" w:rsidRPr="0040411F">
              <w:rPr>
                <w:rStyle w:val="normaltextrun"/>
                <w:rFonts w:ascii="Aptos" w:hAnsi="Aptos"/>
                <w:color w:val="auto"/>
                <w:sz w:val="24"/>
                <w:szCs w:val="24"/>
              </w:rPr>
              <w:t>2</w:t>
            </w:r>
            <w:r w:rsidR="00017F64" w:rsidRPr="0040411F">
              <w:rPr>
                <w:rStyle w:val="normaltextrun"/>
                <w:rFonts w:ascii="Aptos" w:hAnsi="Aptos"/>
                <w:color w:val="auto"/>
                <w:sz w:val="24"/>
                <w:szCs w:val="24"/>
              </w:rPr>
              <w:t xml:space="preserve">: </w:t>
            </w:r>
            <w:r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2</w:t>
            </w:r>
            <w:r w:rsidR="003231CC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2</w:t>
            </w:r>
            <w:r w:rsidR="004E19DB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 xml:space="preserve"> July </w:t>
            </w:r>
            <w:r w:rsidR="00017F64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-</w:t>
            </w:r>
            <w:r w:rsidR="004E19DB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3231CC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26</w:t>
            </w:r>
            <w:r w:rsidR="004E19DB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3231CC" w:rsidRPr="0040411F">
              <w:rPr>
                <w:rStyle w:val="normaltextrun"/>
                <w:rFonts w:ascii="Aptos" w:hAnsi="Aptos"/>
                <w:b w:val="0"/>
                <w:bCs w:val="0"/>
                <w:color w:val="auto"/>
                <w:sz w:val="24"/>
                <w:szCs w:val="24"/>
              </w:rPr>
              <w:t>July</w:t>
            </w:r>
          </w:p>
          <w:p w14:paraId="1F5655D5" w14:textId="77777777" w:rsidR="001A05BE" w:rsidRPr="004E19DB" w:rsidRDefault="001A05BE" w:rsidP="00E43DC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1A05BE" w:rsidRPr="004E19DB" w14:paraId="52DB0120" w14:textId="77777777" w:rsidTr="004E1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02E530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FD33E87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6F838141" w14:textId="3806E0FB" w:rsidR="001A05BE" w:rsidRPr="003231CC" w:rsidRDefault="003231CC" w:rsidP="00030B9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Getting existing system access and database access. </w:t>
            </w:r>
          </w:p>
          <w:p w14:paraId="53F4B89F" w14:textId="77777777" w:rsidR="003231CC" w:rsidRPr="003231CC" w:rsidRDefault="004E19DB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Complete </w:t>
            </w:r>
            <w:r w:rsidR="003231CC"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project proposal</w:t>
            </w:r>
          </w:p>
          <w:p w14:paraId="225E2C72" w14:textId="77777777" w:rsidR="004E19DB" w:rsidRPr="003231CC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Complete Gap Analysis Interview questions and ITS Staff survey question (form 365)</w:t>
            </w:r>
          </w:p>
          <w:p w14:paraId="46129B42" w14:textId="10EA05DB" w:rsidR="003231CC" w:rsidRPr="003231CC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Organize interview time for new week</w:t>
            </w:r>
          </w:p>
        </w:tc>
      </w:tr>
      <w:tr w:rsidR="001A05BE" w:rsidRPr="004E19DB" w14:paraId="7039E40C" w14:textId="77777777" w:rsidTr="004E1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0FF56C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36C713C6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75F23FAD" w14:textId="289E69C8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Meeting with project stakeholder and supervisor </w:t>
            </w:r>
          </w:p>
          <w:p w14:paraId="6981C8A1" w14:textId="77777777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Complete requirements specification document</w:t>
            </w:r>
          </w:p>
          <w:p w14:paraId="32FAC133" w14:textId="45DF7528" w:rsidR="003231CC" w:rsidRPr="003231CC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Complete Gap Analysis Interview and send out ITS Staff survey </w:t>
            </w:r>
          </w:p>
          <w:p w14:paraId="0E4E6308" w14:textId="1D0F7B19" w:rsidR="004E19DB" w:rsidRPr="003231CC" w:rsidRDefault="004E19DB" w:rsidP="003231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1A05BE" w:rsidRPr="004E19DB" w14:paraId="7193E081" w14:textId="77777777" w:rsidTr="004E1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404BD9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7EE9EC3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C0BB744" w14:textId="77777777" w:rsidR="003231CC" w:rsidRPr="003231CC" w:rsidRDefault="003231CC" w:rsidP="003231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On track with the project plan</w:t>
            </w:r>
          </w:p>
          <w:p w14:paraId="184D892A" w14:textId="3A6F35C3" w:rsidR="00931B42" w:rsidRPr="003231CC" w:rsidRDefault="00931B42" w:rsidP="003231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1A05BE" w:rsidRPr="004E19DB" w14:paraId="156CFBE1" w14:textId="77777777" w:rsidTr="004E1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118A34F" w14:textId="6AEB5282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32539D45" w14:textId="77777777" w:rsidR="001A05BE" w:rsidRPr="003231CC" w:rsidRDefault="001A05BE" w:rsidP="00113A81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 xml:space="preserve">Green </w:t>
            </w:r>
          </w:p>
          <w:p w14:paraId="393DDDA6" w14:textId="73E1A3BE" w:rsidR="00931B42" w:rsidRPr="003231CC" w:rsidRDefault="00931B42" w:rsidP="00113A81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</w:p>
        </w:tc>
      </w:tr>
      <w:tr w:rsidR="001A05BE" w:rsidRPr="004E19DB" w14:paraId="7F57CFA7" w14:textId="77777777" w:rsidTr="004E1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45BDE7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1107A0A9" w14:textId="77777777" w:rsidR="001A05BE" w:rsidRPr="004E19DB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6CAB3687" w14:textId="1D992A6A" w:rsidR="001A05BE" w:rsidRPr="003231CC" w:rsidRDefault="00DD489A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</w:pPr>
            <w:r w:rsidRPr="003231CC">
              <w:rPr>
                <w:rStyle w:val="normaltextrun"/>
                <w:rFonts w:ascii="Aptos" w:eastAsiaTheme="majorEastAsia" w:hAnsi="Aptos" w:cs="Calibri"/>
                <w:sz w:val="20"/>
                <w:szCs w:val="20"/>
                <w:lang w:val="en-US"/>
              </w:rPr>
              <w:t>none</w:t>
            </w:r>
          </w:p>
        </w:tc>
      </w:tr>
    </w:tbl>
    <w:p w14:paraId="60433011" w14:textId="77777777" w:rsidR="00BC5847" w:rsidRPr="004E19DB" w:rsidRDefault="00BC5847" w:rsidP="00BC5847">
      <w:pPr>
        <w:pStyle w:val="Heading2"/>
        <w:rPr>
          <w:rStyle w:val="normaltextrun"/>
          <w:rFonts w:ascii="Aptos" w:hAnsi="Aptos" w:cs="Calibri"/>
          <w:sz w:val="32"/>
          <w:szCs w:val="32"/>
        </w:rPr>
      </w:pPr>
    </w:p>
    <w:p w14:paraId="2BDEEE53" w14:textId="77777777" w:rsidR="003231CC" w:rsidRDefault="003231CC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Calibri"/>
          <w:sz w:val="22"/>
          <w:szCs w:val="22"/>
          <w:lang w:val="en-US"/>
        </w:rPr>
      </w:pPr>
    </w:p>
    <w:p w14:paraId="4BE09D00" w14:textId="77777777" w:rsidR="003231CC" w:rsidRPr="004E19DB" w:rsidRDefault="003231CC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Calibri"/>
          <w:sz w:val="22"/>
          <w:szCs w:val="22"/>
          <w:lang w:val="en-US"/>
        </w:rPr>
      </w:pPr>
    </w:p>
    <w:p w14:paraId="0E469FCC" w14:textId="77777777" w:rsidR="0040411F" w:rsidRDefault="0040411F">
      <w:pPr>
        <w:rPr>
          <w:rFonts w:ascii="Aptos" w:hAnsi="Aptos"/>
        </w:rPr>
      </w:pPr>
    </w:p>
    <w:p w14:paraId="63140FF3" w14:textId="77777777" w:rsidR="0040411F" w:rsidRPr="004E19DB" w:rsidRDefault="0040411F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231CC" w:rsidRPr="004E19DB" w14:paraId="3BA0AE91" w14:textId="77777777" w:rsidTr="00DF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3D5A6296" w14:textId="77777777" w:rsidR="003231CC" w:rsidRPr="004E19DB" w:rsidRDefault="003231CC" w:rsidP="00DF414C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bookmarkStart w:id="1" w:name="_Week_2_-28"/>
            <w:bookmarkEnd w:id="1"/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lastRenderedPageBreak/>
              <w:t xml:space="preserve">Week 3: 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29 July - 02 August</w:t>
            </w:r>
          </w:p>
          <w:p w14:paraId="4F84FB12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231CC" w:rsidRPr="004E19DB" w14:paraId="75F4D5BE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55C007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AB48DBB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5BAE19D2" w14:textId="2F925D3B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</w:t>
            </w: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project stakeholder and supervisor to discuss project requirements. </w:t>
            </w:r>
          </w:p>
          <w:p w14:paraId="412173CB" w14:textId="77777777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requirements specification document</w:t>
            </w:r>
          </w:p>
          <w:p w14:paraId="3B63F8CE" w14:textId="77777777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Complete Gap Analysis Interview and ITS Staff survey </w:t>
            </w:r>
          </w:p>
          <w:p w14:paraId="054CCA4F" w14:textId="77777777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Current system workflow and new system workflow</w:t>
            </w:r>
          </w:p>
          <w:p w14:paraId="6DF9F982" w14:textId="77777777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 693 ‘lecture’ 1.5 hours</w:t>
            </w:r>
          </w:p>
          <w:p w14:paraId="29E5F500" w14:textId="77777777" w:rsidR="003231CC" w:rsidRPr="004E19DB" w:rsidRDefault="003231CC" w:rsidP="003231C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brief – 1 hour</w:t>
            </w:r>
          </w:p>
        </w:tc>
      </w:tr>
      <w:tr w:rsidR="003231CC" w:rsidRPr="004E19DB" w14:paraId="03FCD28F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CB8C492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6759FA44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1E2EBC2" w14:textId="77777777" w:rsidR="003231CC" w:rsidRPr="004E19DB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SQL Database Design</w:t>
            </w:r>
          </w:p>
          <w:p w14:paraId="797B17E9" w14:textId="77777777" w:rsidR="003231CC" w:rsidRPr="004E19DB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User Interface (UX) mocks </w:t>
            </w:r>
          </w:p>
          <w:p w14:paraId="02514CD2" w14:textId="77777777" w:rsidR="003231CC" w:rsidRPr="004E19DB" w:rsidRDefault="003231CC" w:rsidP="003231CC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Fonts w:ascii="Aptos" w:eastAsiaTheme="majorEastAsia" w:hAnsi="Aptos" w:cs="Calibri"/>
                <w:sz w:val="22"/>
                <w:szCs w:val="22"/>
                <w:lang w:val="en-US"/>
              </w:rPr>
              <w:t>Research implementation guides of technology components</w:t>
            </w:r>
          </w:p>
        </w:tc>
      </w:tr>
      <w:tr w:rsidR="003231CC" w:rsidRPr="004E19DB" w14:paraId="3FECCAF6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266942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DA0C103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EA83BC7" w14:textId="77777777" w:rsidR="00CD396F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 have made great progress gathering the project requirements</w:t>
            </w:r>
            <w:r w:rsidR="00CD396F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.</w:t>
            </w:r>
          </w:p>
          <w:p w14:paraId="1B197BF4" w14:textId="3864D0BA" w:rsidR="003231CC" w:rsidRDefault="00CD396F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Giving me a good understanding of what is require for project success.</w:t>
            </w:r>
          </w:p>
          <w:p w14:paraId="02706D38" w14:textId="44092664" w:rsidR="00CD396F" w:rsidRDefault="00CD396F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The gap analysis survey and interview has provided me with pain points of the current system.</w:t>
            </w:r>
          </w:p>
          <w:p w14:paraId="253F5A22" w14:textId="77777777" w:rsidR="00CD396F" w:rsidRDefault="00CD396F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  <w:p w14:paraId="3BB4F211" w14:textId="7D3A484E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I will continue to discuss with Industry supervisor this week </w:t>
            </w:r>
            <w:r w:rsidR="00CD396F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and make progress on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system design</w:t>
            </w:r>
            <w:r w:rsidR="00CD396F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. </w:t>
            </w:r>
          </w:p>
          <w:p w14:paraId="27B75962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231CC" w:rsidRPr="004E19DB" w14:paraId="017D83E3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330858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12D41507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6D376729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231CC" w:rsidRPr="004E19DB" w14:paraId="0DBFAD54" w14:textId="77777777" w:rsidTr="00DF4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3955D5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D9EB953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4D388E80" w14:textId="77777777" w:rsidR="003231CC" w:rsidRPr="004E19DB" w:rsidRDefault="003231CC" w:rsidP="00DF414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none</w:t>
            </w:r>
          </w:p>
        </w:tc>
      </w:tr>
    </w:tbl>
    <w:p w14:paraId="53AB9774" w14:textId="77777777" w:rsidR="009A3AC1" w:rsidRDefault="009A3AC1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800E7" w:rsidRPr="004E19DB" w14:paraId="14C8260E" w14:textId="77777777" w:rsidTr="00454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59DB265B" w14:textId="51548699" w:rsidR="003800E7" w:rsidRPr="004E19DB" w:rsidRDefault="003800E7" w:rsidP="00454D74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 xml:space="preserve">Week </w:t>
            </w:r>
            <w:r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4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05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August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– 09 August</w:t>
            </w:r>
          </w:p>
          <w:p w14:paraId="475B4DE5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800E7" w:rsidRPr="004E19DB" w14:paraId="4BC33D6B" w14:textId="77777777" w:rsidTr="00454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D68B516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14F7EA35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D59B125" w14:textId="02AF0DF6" w:rsidR="003800E7" w:rsidRDefault="003800E7" w:rsidP="003800E7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Research</w:t>
            </w:r>
            <w:r w:rsidR="006F0114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technology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</w:t>
            </w:r>
            <w:r w:rsidR="006F0114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integration methods</w:t>
            </w:r>
          </w:p>
          <w:p w14:paraId="226909D5" w14:textId="77777777" w:rsidR="006F0114" w:rsidRDefault="006F0114" w:rsidP="008E176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Completed SQL Database and UX Mockups (</w:t>
            </w:r>
            <w:r w:rsidR="00E20B52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a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pproved by </w:t>
            </w:r>
            <w:r w:rsidR="00E20B52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takeholder and</w:t>
            </w:r>
            <w:r w:rsidR="00E20B52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supervisor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) </w:t>
            </w:r>
          </w:p>
          <w:p w14:paraId="4060C3E7" w14:textId="77777777" w:rsidR="008E176B" w:rsidRDefault="008E176B" w:rsidP="008E176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Setup PowerApps environments (ITS Dev and ITS Prod)</w:t>
            </w:r>
          </w:p>
          <w:p w14:paraId="6EE469FF" w14:textId="2D6EDDF4" w:rsidR="008E176B" w:rsidRPr="008E176B" w:rsidRDefault="008E176B" w:rsidP="008E176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Setup service account for the project</w:t>
            </w:r>
          </w:p>
        </w:tc>
      </w:tr>
      <w:tr w:rsidR="003800E7" w:rsidRPr="004E19DB" w14:paraId="6CB63470" w14:textId="77777777" w:rsidTr="00454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C180D5C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61C553F1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03E9A67" w14:textId="6BD795B3" w:rsidR="003800E7" w:rsidRPr="004E19DB" w:rsidRDefault="00C619DB" w:rsidP="003800E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Research methods to implement Database free of cost. As the current cost analysis will be more than </w:t>
            </w:r>
            <w:proofErr w:type="spellStart"/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a</w:t>
            </w:r>
            <w:proofErr w:type="spellEnd"/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off the shelf product yearly. </w:t>
            </w:r>
          </w:p>
        </w:tc>
      </w:tr>
      <w:tr w:rsidR="003800E7" w:rsidRPr="004E19DB" w14:paraId="318C7D07" w14:textId="77777777" w:rsidTr="00454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06906B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07DF29B9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63C4590" w14:textId="77777777" w:rsidR="00B85C7A" w:rsidRDefault="00B85C7A" w:rsidP="00454D7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Completed all tasks planned for the week. </w:t>
            </w:r>
          </w:p>
          <w:p w14:paraId="78A6C97B" w14:textId="77777777" w:rsidR="003800E7" w:rsidRPr="004E19DB" w:rsidRDefault="003800E7" w:rsidP="00B85C7A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800E7" w:rsidRPr="004E19DB" w14:paraId="7872333D" w14:textId="77777777" w:rsidTr="00646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5A54D6E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FFD966" w:themeFill="accent4" w:themeFillTint="99"/>
          </w:tcPr>
          <w:p w14:paraId="619877A2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313279AA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800E7" w:rsidRPr="004E19DB" w14:paraId="35ADC856" w14:textId="77777777" w:rsidTr="00454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024AC1C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29EB9F3E" w14:textId="77777777" w:rsidR="003800E7" w:rsidRPr="004E19DB" w:rsidRDefault="003800E7" w:rsidP="00454D74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1F3DC684" w14:textId="2697DBC8" w:rsidR="00B85C7A" w:rsidRDefault="00B85C7A" w:rsidP="00B85C7A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While I have made the SQL Database. To use SQL database every power apps user will need to have a premium license. The total cost of this for all ITS users is </w:t>
            </w:r>
            <w:r w:rsidR="00BD6A6F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$</w:t>
            </w:r>
            <w:r w:rsidR="009849B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520 per month @ $20 per user per month cost. </w:t>
            </w:r>
          </w:p>
          <w:p w14:paraId="4F48C4AC" w14:textId="6F0BF278" w:rsidR="003800E7" w:rsidRPr="004E19DB" w:rsidRDefault="009849BB" w:rsidP="00454D7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lastRenderedPageBreak/>
              <w:t xml:space="preserve">The cost of this is too high to implement an inhouse SQL solutions. The industry supervisor suggested </w:t>
            </w:r>
            <w:r w:rsidR="006464A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I translate the database design to a free solution within power apps. </w:t>
            </w:r>
          </w:p>
        </w:tc>
      </w:tr>
    </w:tbl>
    <w:p w14:paraId="7096878D" w14:textId="77777777" w:rsidR="003800E7" w:rsidRDefault="003800E7" w:rsidP="009C6B99">
      <w:pPr>
        <w:rPr>
          <w:rFonts w:ascii="Aptos" w:hAnsi="Aptos"/>
        </w:rPr>
      </w:pPr>
    </w:p>
    <w:p w14:paraId="6B50F0C4" w14:textId="77777777" w:rsidR="00860BDD" w:rsidRDefault="00860BDD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860BDD" w:rsidRPr="004E19DB" w14:paraId="4A6DB466" w14:textId="77777777" w:rsidTr="003D1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5843A547" w14:textId="22E5C7B3" w:rsidR="00860BDD" w:rsidRPr="004E19DB" w:rsidRDefault="00860BDD" w:rsidP="003D17DE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 xml:space="preserve">Week </w:t>
            </w:r>
            <w:r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4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12 A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ugust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– 16 August</w:t>
            </w:r>
          </w:p>
          <w:p w14:paraId="36287DC5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860BDD" w:rsidRPr="004E19DB" w14:paraId="75B20A34" w14:textId="77777777" w:rsidTr="003D1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AE91FB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D233DB9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2C03BFA5" w14:textId="2E24DE29" w:rsidR="00860BDD" w:rsidRDefault="00860BDD" w:rsidP="00860BD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Research </w:t>
            </w:r>
            <w:r w:rsidR="00AA3C4C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alternative method for database setup</w:t>
            </w:r>
          </w:p>
          <w:p w14:paraId="2C333EAA" w14:textId="565014CD" w:rsidR="00350C4E" w:rsidRDefault="00350C4E" w:rsidP="00860BD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Translate SQL database to </w:t>
            </w:r>
            <w:r w:rsidR="009A03A6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fit alternative database technology </w:t>
            </w:r>
          </w:p>
          <w:p w14:paraId="7DD60255" w14:textId="15DDE47B" w:rsidR="00CF0E3E" w:rsidRDefault="00CF0E3E" w:rsidP="00545C00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Setup SharePoint database for </w:t>
            </w:r>
            <w:r w:rsidR="009A03A6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PowerApps</w:t>
            </w:r>
          </w:p>
          <w:p w14:paraId="495C5191" w14:textId="1981FA2E" w:rsidR="00545C00" w:rsidRPr="00545C00" w:rsidRDefault="00545C00" w:rsidP="00545C00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Start </w:t>
            </w:r>
            <w:r w:rsidR="004D1C0E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power apps development (New request function)</w:t>
            </w:r>
          </w:p>
        </w:tc>
      </w:tr>
      <w:tr w:rsidR="00860BDD" w:rsidRPr="004E19DB" w14:paraId="0532120D" w14:textId="77777777" w:rsidTr="003D1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3E679F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71A2CFB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223C7A71" w14:textId="00FED579" w:rsidR="00860BDD" w:rsidRPr="004E19DB" w:rsidRDefault="004D1C0E" w:rsidP="00860BDD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Continue power apps development phase.</w:t>
            </w:r>
          </w:p>
        </w:tc>
      </w:tr>
      <w:tr w:rsidR="00860BDD" w:rsidRPr="004E19DB" w14:paraId="3299DD04" w14:textId="77777777" w:rsidTr="003D1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EB3DC2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17AD2ECB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21842104" w14:textId="6126CEB9" w:rsidR="004D1C0E" w:rsidRDefault="004D1C0E" w:rsidP="003D17DE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Overcome project hurdle.</w:t>
            </w:r>
          </w:p>
          <w:p w14:paraId="276D992B" w14:textId="5CFB5357" w:rsidR="00860BDD" w:rsidRPr="004E19DB" w:rsidRDefault="00860BDD" w:rsidP="003D17DE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Completed all tasks planned for the week. </w:t>
            </w:r>
          </w:p>
        </w:tc>
      </w:tr>
      <w:tr w:rsidR="00860BDD" w:rsidRPr="004E19DB" w14:paraId="021D5610" w14:textId="77777777" w:rsidTr="00CF0E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C0A67D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20BFE08E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7C166493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860BDD" w:rsidRPr="004E19DB" w14:paraId="57AC143A" w14:textId="77777777" w:rsidTr="003D1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A7B64A0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2AD02C8A" w14:textId="77777777" w:rsidR="00860BDD" w:rsidRPr="004E19DB" w:rsidRDefault="00860BDD" w:rsidP="003D17DE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F47FC70" w14:textId="49A36EC1" w:rsidR="00860BDD" w:rsidRPr="004E19DB" w:rsidRDefault="00860BDD" w:rsidP="003D17DE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</w:t>
            </w:r>
            <w:r w:rsidR="00E827FD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None</w:t>
            </w:r>
          </w:p>
        </w:tc>
      </w:tr>
    </w:tbl>
    <w:p w14:paraId="38741483" w14:textId="77777777" w:rsidR="00860BDD" w:rsidRDefault="00860BDD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76937" w:rsidRPr="004E19DB" w14:paraId="4DC50FBC" w14:textId="77777777" w:rsidTr="008D6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466ECE8D" w14:textId="493D7D7B" w:rsidR="00376937" w:rsidRPr="004E19DB" w:rsidRDefault="00376937" w:rsidP="008D64E7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 xml:space="preserve">Week </w:t>
            </w:r>
            <w:r w:rsidR="00E73E89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5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1</w:t>
            </w:r>
            <w:r w:rsidR="00990C9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9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A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ugust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– </w:t>
            </w:r>
            <w:r w:rsidR="00990C9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23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August</w:t>
            </w:r>
          </w:p>
          <w:p w14:paraId="23F6CA8C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76937" w:rsidRPr="004E19DB" w14:paraId="23AD66D2" w14:textId="77777777" w:rsidTr="008D6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BF985F3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4E948F45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4493BA9" w14:textId="77A1078B" w:rsidR="00990C9B" w:rsidRDefault="007217D3" w:rsidP="00990C9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Develop new request view and functionality </w:t>
            </w:r>
          </w:p>
          <w:p w14:paraId="7787627C" w14:textId="020EDAA1" w:rsidR="00A40858" w:rsidRPr="00545C00" w:rsidRDefault="00A40858" w:rsidP="00990C9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application navigation menu</w:t>
            </w:r>
          </w:p>
          <w:p w14:paraId="0D5F7F90" w14:textId="310FB682" w:rsidR="007217D3" w:rsidRPr="00A40858" w:rsidRDefault="007217D3" w:rsidP="00A4085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Perform testing of </w:t>
            </w:r>
            <w:r w:rsidR="00A4085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new 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functionality</w:t>
            </w:r>
          </w:p>
        </w:tc>
      </w:tr>
      <w:tr w:rsidR="00376937" w:rsidRPr="004E19DB" w14:paraId="55D32D0E" w14:textId="77777777" w:rsidTr="008D6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E4E3FE9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2AF69B46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51AF86CC" w14:textId="77777777" w:rsidR="00376937" w:rsidRPr="004E19DB" w:rsidRDefault="00376937" w:rsidP="0037693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Continue power apps development phase.</w:t>
            </w:r>
          </w:p>
        </w:tc>
      </w:tr>
      <w:tr w:rsidR="00376937" w:rsidRPr="004E19DB" w14:paraId="4CE01443" w14:textId="77777777" w:rsidTr="008D6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744FF9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062CCDCA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B33CA2E" w14:textId="4A565CAC" w:rsidR="00376937" w:rsidRPr="004E19DB" w:rsidRDefault="00A40858" w:rsidP="008D64E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Productivity is slow due to learn new technology</w:t>
            </w:r>
          </w:p>
        </w:tc>
      </w:tr>
      <w:tr w:rsidR="00376937" w:rsidRPr="004E19DB" w14:paraId="617DA44B" w14:textId="77777777" w:rsidTr="008D6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B76281B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0EED5E84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434FA51A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376937" w:rsidRPr="004E19DB" w14:paraId="2AF7FE42" w14:textId="77777777" w:rsidTr="008D6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14C6E3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341EACAF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17D39496" w14:textId="77777777" w:rsidR="00376937" w:rsidRPr="004E19DB" w:rsidRDefault="00376937" w:rsidP="008D64E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None</w:t>
            </w:r>
          </w:p>
        </w:tc>
      </w:tr>
    </w:tbl>
    <w:p w14:paraId="36300DD5" w14:textId="46BF15F9" w:rsidR="002F40C2" w:rsidRDefault="002F40C2" w:rsidP="009C6B99">
      <w:pPr>
        <w:rPr>
          <w:rFonts w:ascii="Aptos" w:hAnsi="Aptos"/>
        </w:rPr>
      </w:pPr>
    </w:p>
    <w:p w14:paraId="2BBACD52" w14:textId="77777777" w:rsidR="002F40C2" w:rsidRDefault="002F40C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DA6E57F" w14:textId="77777777" w:rsidR="002F40C2" w:rsidRDefault="002F40C2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2F40C2" w:rsidRPr="004E19DB" w14:paraId="3BBE5817" w14:textId="77777777" w:rsidTr="00667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47DFA685" w14:textId="55338C5A" w:rsidR="002F40C2" w:rsidRPr="004E19DB" w:rsidRDefault="002F40C2" w:rsidP="006679E6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 xml:space="preserve">Week </w:t>
            </w:r>
            <w:r w:rsidR="00166479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8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19 A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ugust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– 23 August</w:t>
            </w:r>
          </w:p>
          <w:p w14:paraId="6A0422F7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2F40C2" w:rsidRPr="004E19DB" w14:paraId="4B21AC52" w14:textId="77777777" w:rsidTr="00667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0463596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0827D0D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59045973" w14:textId="30B01C91" w:rsidR="002F40C2" w:rsidRDefault="002F40C2" w:rsidP="002F40C2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Develop </w:t>
            </w:r>
            <w:r w:rsidR="000D29A6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currently open request’s view page</w:t>
            </w:r>
          </w:p>
          <w:p w14:paraId="589C9E53" w14:textId="52A352ED" w:rsidR="000D29A6" w:rsidRPr="00A40858" w:rsidRDefault="000D29A6" w:rsidP="002F40C2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All Request view page</w:t>
            </w:r>
          </w:p>
          <w:p w14:paraId="39E28D6A" w14:textId="04049DFC" w:rsidR="002F40C2" w:rsidRDefault="000D29A6" w:rsidP="002F40C2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search functionality</w:t>
            </w:r>
          </w:p>
          <w:p w14:paraId="140C2468" w14:textId="77777777" w:rsidR="000D29A6" w:rsidRDefault="000D29A6" w:rsidP="000D29A6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Start redesigning new request view based on feedback</w:t>
            </w:r>
          </w:p>
          <w:p w14:paraId="71E3CC4D" w14:textId="002450C1" w:rsidR="000D29A6" w:rsidRPr="000D29A6" w:rsidRDefault="00DB34CB" w:rsidP="000D29A6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approval process</w:t>
            </w:r>
          </w:p>
        </w:tc>
      </w:tr>
      <w:tr w:rsidR="002F40C2" w:rsidRPr="004E19DB" w14:paraId="379A60E6" w14:textId="77777777" w:rsidTr="00667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DC937D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A130A1C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2777BD00" w14:textId="77777777" w:rsidR="002F40C2" w:rsidRPr="004E19DB" w:rsidRDefault="002F40C2" w:rsidP="002F40C2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Continue power apps development phase.</w:t>
            </w:r>
          </w:p>
        </w:tc>
      </w:tr>
      <w:tr w:rsidR="002F40C2" w:rsidRPr="004E19DB" w14:paraId="63E08711" w14:textId="77777777" w:rsidTr="00667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8841E5D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3F8DA236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794D5F2" w14:textId="1A9A31D8" w:rsidR="002F40C2" w:rsidRPr="004E19DB" w:rsidRDefault="00F90128" w:rsidP="006679E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I’</w:t>
            </w:r>
            <w:r w:rsidRPr="00F9012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ve been 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not very productive due</w:t>
            </w:r>
            <w:r w:rsidRPr="00F9012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for a week due to work and family commitments</w:t>
            </w:r>
            <w:r w:rsidR="00E8079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.  Have been working hard to catch up with planned dates.</w:t>
            </w:r>
          </w:p>
        </w:tc>
      </w:tr>
      <w:tr w:rsidR="002F40C2" w:rsidRPr="004E19DB" w14:paraId="2DF8D339" w14:textId="77777777" w:rsidTr="00667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7AA956E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26337946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1FC043E1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2F40C2" w:rsidRPr="004E19DB" w14:paraId="298DF75D" w14:textId="77777777" w:rsidTr="00667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DCC0C4C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8008A3D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27C41CB4" w14:textId="77777777" w:rsidR="002F40C2" w:rsidRPr="004E19DB" w:rsidRDefault="002F40C2" w:rsidP="006679E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None</w:t>
            </w:r>
          </w:p>
        </w:tc>
      </w:tr>
    </w:tbl>
    <w:p w14:paraId="253D9DE8" w14:textId="77777777" w:rsidR="002F40C2" w:rsidRDefault="002F40C2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6D6C3D" w:rsidRPr="004E19DB" w14:paraId="5E55DB61" w14:textId="77777777" w:rsidTr="0083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69EB6162" w14:textId="0687052C" w:rsidR="006D6C3D" w:rsidRPr="004E19DB" w:rsidRDefault="006D6C3D" w:rsidP="00833ED2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 xml:space="preserve">Week </w:t>
            </w:r>
            <w:r w:rsidR="00166479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9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19 A</w:t>
            </w:r>
            <w:r w:rsidRPr="004E19D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ugust</w:t>
            </w:r>
            <w:r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– 23 August</w:t>
            </w:r>
          </w:p>
          <w:p w14:paraId="0603E431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6D6C3D" w:rsidRPr="004E19DB" w14:paraId="7F8CBACA" w14:textId="77777777" w:rsidTr="0083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CDFF31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FC3C44E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744EC571" w14:textId="77777777" w:rsidR="006D6C3D" w:rsidRDefault="006D6C3D" w:rsidP="006D6C3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currently open request’s view page</w:t>
            </w:r>
          </w:p>
          <w:p w14:paraId="0CF9697A" w14:textId="77777777" w:rsidR="006D6C3D" w:rsidRPr="00A40858" w:rsidRDefault="006D6C3D" w:rsidP="006D6C3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All Request view page</w:t>
            </w:r>
          </w:p>
          <w:p w14:paraId="575036AD" w14:textId="77777777" w:rsidR="006D6C3D" w:rsidRDefault="006D6C3D" w:rsidP="006D6C3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search functionality</w:t>
            </w:r>
          </w:p>
          <w:p w14:paraId="3B4E5E05" w14:textId="77777777" w:rsidR="006D6C3D" w:rsidRDefault="006D6C3D" w:rsidP="006D6C3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Start redesigning new request view based on feedback</w:t>
            </w:r>
          </w:p>
          <w:p w14:paraId="4879B11F" w14:textId="77777777" w:rsidR="006D6C3D" w:rsidRPr="000D29A6" w:rsidRDefault="006D6C3D" w:rsidP="006D6C3D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 approval process</w:t>
            </w:r>
          </w:p>
        </w:tc>
      </w:tr>
      <w:tr w:rsidR="006D6C3D" w:rsidRPr="004E19DB" w14:paraId="5BC97993" w14:textId="77777777" w:rsidTr="0083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4E6D0FE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35EC729F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4AF60924" w14:textId="77777777" w:rsidR="006D6C3D" w:rsidRPr="004E19DB" w:rsidRDefault="006D6C3D" w:rsidP="006D6C3D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Continue power apps development phase.</w:t>
            </w:r>
          </w:p>
        </w:tc>
      </w:tr>
      <w:tr w:rsidR="006D6C3D" w:rsidRPr="004E19DB" w14:paraId="0C1875A3" w14:textId="77777777" w:rsidTr="0083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B49F1E3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3ED18A79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07BA2B36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I’</w:t>
            </w:r>
            <w:r w:rsidRPr="00F9012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ve been 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not very productive due</w:t>
            </w:r>
            <w:r w:rsidRPr="00F90128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for a week due to work and family commitments</w:t>
            </w: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.  Have been working hard to catch up with planned dates.</w:t>
            </w:r>
          </w:p>
        </w:tc>
      </w:tr>
      <w:tr w:rsidR="006D6C3D" w:rsidRPr="004E19DB" w14:paraId="5EB4231E" w14:textId="77777777" w:rsidTr="0083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65987A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519744E1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333A4D4C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6D6C3D" w:rsidRPr="004E19DB" w14:paraId="1523FA89" w14:textId="77777777" w:rsidTr="0083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FB40CD1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95C7C5F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6C1C4F88" w14:textId="77777777" w:rsidR="006D6C3D" w:rsidRPr="004E19DB" w:rsidRDefault="006D6C3D" w:rsidP="00833ED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None</w:t>
            </w:r>
          </w:p>
        </w:tc>
      </w:tr>
    </w:tbl>
    <w:p w14:paraId="490BEF62" w14:textId="77777777" w:rsidR="006D6C3D" w:rsidRDefault="006D6C3D" w:rsidP="009C6B99">
      <w:pPr>
        <w:rPr>
          <w:rFonts w:ascii="Aptos" w:hAnsi="Aptos"/>
        </w:rPr>
      </w:pPr>
    </w:p>
    <w:p w14:paraId="5B010DF2" w14:textId="77777777" w:rsidR="00A76477" w:rsidRDefault="00A76477" w:rsidP="009C6B99">
      <w:pPr>
        <w:rPr>
          <w:rFonts w:ascii="Aptos" w:hAnsi="Aptos"/>
        </w:rPr>
      </w:pPr>
    </w:p>
    <w:p w14:paraId="76B4560C" w14:textId="77777777" w:rsidR="00A76477" w:rsidRDefault="00A76477" w:rsidP="009C6B99">
      <w:pPr>
        <w:rPr>
          <w:rFonts w:ascii="Aptos" w:hAnsi="Aptos"/>
        </w:rPr>
      </w:pPr>
    </w:p>
    <w:p w14:paraId="1F8C0F8F" w14:textId="77777777" w:rsidR="00A76477" w:rsidRDefault="00A76477" w:rsidP="009C6B99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A76477" w:rsidRPr="004E19DB" w14:paraId="173C3F3F" w14:textId="77777777" w:rsidTr="003A1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3018D537" w14:textId="6210EDB1" w:rsidR="00A76477" w:rsidRPr="004E19DB" w:rsidRDefault="00A76477" w:rsidP="003A184B">
            <w:pPr>
              <w:pStyle w:val="Heading1"/>
              <w:rPr>
                <w:rFonts w:ascii="Aptos" w:hAnsi="Aptos"/>
                <w:b w:val="0"/>
                <w:bCs w:val="0"/>
                <w:color w:val="auto"/>
                <w:sz w:val="28"/>
                <w:szCs w:val="28"/>
              </w:rPr>
            </w:pP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lastRenderedPageBreak/>
              <w:t xml:space="preserve">Week </w:t>
            </w:r>
            <w:r w:rsidR="00C2424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10</w:t>
            </w:r>
            <w:r w:rsidRPr="004E19DB">
              <w:rPr>
                <w:rStyle w:val="normaltextrun"/>
                <w:rFonts w:ascii="Aptos" w:hAnsi="Aptos"/>
                <w:color w:val="auto"/>
                <w:sz w:val="28"/>
                <w:szCs w:val="28"/>
              </w:rPr>
              <w:t>:</w:t>
            </w:r>
            <w:r w:rsidR="00C2424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Ending </w:t>
            </w:r>
            <w:proofErr w:type="gramStart"/>
            <w:r w:rsidR="00C2424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>in</w:t>
            </w:r>
            <w:proofErr w:type="gramEnd"/>
            <w:r w:rsidR="00C2424B">
              <w:rPr>
                <w:rStyle w:val="normaltextrun"/>
                <w:rFonts w:ascii="Aptos" w:hAnsi="Aptos"/>
                <w:b w:val="0"/>
                <w:bCs w:val="0"/>
                <w:color w:val="auto"/>
                <w:sz w:val="28"/>
                <w:szCs w:val="28"/>
              </w:rPr>
              <w:t xml:space="preserve"> 22 September</w:t>
            </w:r>
          </w:p>
          <w:p w14:paraId="43B87A65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A76477" w:rsidRPr="004E19DB" w14:paraId="1782E3A0" w14:textId="77777777" w:rsidTr="003A1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D532375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Work Completed and Time Spent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79843BF5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60FD1AF7" w14:textId="42E9EBFF" w:rsidR="00A76477" w:rsidRDefault="00C2424B" w:rsidP="00A76477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Complete redesign of new request view</w:t>
            </w:r>
          </w:p>
          <w:p w14:paraId="4F1881C2" w14:textId="76FFAC1D" w:rsidR="00A76477" w:rsidRDefault="00C2424B" w:rsidP="00C2424B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Completed my request view and all request view </w:t>
            </w:r>
          </w:p>
          <w:p w14:paraId="238DF1D3" w14:textId="721A57C0" w:rsidR="00A76477" w:rsidRPr="000D29A6" w:rsidRDefault="00C2424B" w:rsidP="00A76477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Start approval process with power apps</w:t>
            </w:r>
          </w:p>
        </w:tc>
      </w:tr>
      <w:tr w:rsidR="00A76477" w:rsidRPr="004E19DB" w14:paraId="144539C8" w14:textId="77777777" w:rsidTr="003A1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633EE7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Plans/Goals for Next Week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6170EC39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44232B69" w14:textId="3FE35307" w:rsidR="00A76477" w:rsidRPr="004E19DB" w:rsidRDefault="00A76477" w:rsidP="00A7647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Continue power apps development phase</w:t>
            </w:r>
            <w:r w:rsidR="007D5FA2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and complete reporting feature.</w:t>
            </w:r>
          </w:p>
        </w:tc>
      </w:tr>
      <w:tr w:rsidR="00A76477" w:rsidRPr="004E19DB" w14:paraId="6ADBCC0C" w14:textId="77777777" w:rsidTr="003A1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EC670F1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Reflections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5DE7ABBC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7C9BD71A" w14:textId="29B150E9" w:rsidR="00A76477" w:rsidRDefault="003B4AF4" w:rsidP="003A184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On track to completing </w:t>
            </w:r>
            <w:r w:rsidR="007D5FA2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development and getting started on report on the side.</w:t>
            </w:r>
          </w:p>
          <w:p w14:paraId="1BB43180" w14:textId="61BE2750" w:rsidR="003B4AF4" w:rsidRPr="004E19DB" w:rsidRDefault="003B4AF4" w:rsidP="003A184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A76477" w:rsidRPr="004E19DB" w14:paraId="75A7FDE6" w14:textId="77777777" w:rsidTr="003A1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2FCC51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Project Health</w:t>
            </w:r>
          </w:p>
        </w:tc>
        <w:tc>
          <w:tcPr>
            <w:tcW w:w="6803" w:type="dxa"/>
            <w:shd w:val="clear" w:color="auto" w:fill="A8D08D" w:themeFill="accent6" w:themeFillTint="99"/>
          </w:tcPr>
          <w:p w14:paraId="7DBDFEE3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Green </w:t>
            </w:r>
          </w:p>
          <w:p w14:paraId="7CE844E5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</w:tr>
      <w:tr w:rsidR="00A76477" w:rsidRPr="004E19DB" w14:paraId="7A8AF258" w14:textId="77777777" w:rsidTr="003A1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C4525F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Aptos" w:hAnsi="Aptos" w:cs="Segoe UI"/>
                <w:sz w:val="18"/>
                <w:szCs w:val="18"/>
                <w:lang w:val="en-US"/>
              </w:rPr>
            </w:pPr>
            <w:r w:rsidRPr="004E19DB"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>Issues Arising</w:t>
            </w:r>
            <w:r w:rsidRPr="004E19DB">
              <w:rPr>
                <w:rStyle w:val="eop"/>
                <w:rFonts w:ascii="Aptos" w:eastAsiaTheme="majorEastAsia" w:hAnsi="Aptos" w:cs="Calibri"/>
                <w:sz w:val="22"/>
                <w:szCs w:val="22"/>
                <w:lang w:val="en-US"/>
              </w:rPr>
              <w:t> </w:t>
            </w:r>
          </w:p>
          <w:p w14:paraId="2E98DD0E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</w:p>
        </w:tc>
        <w:tc>
          <w:tcPr>
            <w:tcW w:w="6803" w:type="dxa"/>
          </w:tcPr>
          <w:p w14:paraId="3965340F" w14:textId="77777777" w:rsidR="00A76477" w:rsidRPr="004E19DB" w:rsidRDefault="00A76477" w:rsidP="003A184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Aptos" w:eastAsiaTheme="majorEastAsia" w:hAnsi="Aptos" w:cs="Calibri"/>
                <w:sz w:val="22"/>
                <w:szCs w:val="22"/>
                <w:lang w:val="en-US"/>
              </w:rPr>
              <w:t xml:space="preserve"> None</w:t>
            </w:r>
          </w:p>
        </w:tc>
      </w:tr>
    </w:tbl>
    <w:p w14:paraId="6725CC3B" w14:textId="77777777" w:rsidR="00A76477" w:rsidRPr="004E19DB" w:rsidRDefault="00A76477" w:rsidP="009C6B99">
      <w:pPr>
        <w:rPr>
          <w:rFonts w:ascii="Aptos" w:hAnsi="Aptos"/>
        </w:rPr>
      </w:pPr>
    </w:p>
    <w:sectPr w:rsidR="00A76477" w:rsidRPr="004E1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0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6"/>
  </w:num>
  <w:num w:numId="5" w16cid:durableId="462846781">
    <w:abstractNumId w:val="22"/>
  </w:num>
  <w:num w:numId="6" w16cid:durableId="28604037">
    <w:abstractNumId w:val="35"/>
  </w:num>
  <w:num w:numId="7" w16cid:durableId="164172667">
    <w:abstractNumId w:val="38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6"/>
  </w:num>
  <w:num w:numId="19" w16cid:durableId="1342465891">
    <w:abstractNumId w:val="31"/>
  </w:num>
  <w:num w:numId="20" w16cid:durableId="1131165359">
    <w:abstractNumId w:val="41"/>
  </w:num>
  <w:num w:numId="21" w16cid:durableId="101270044">
    <w:abstractNumId w:val="37"/>
  </w:num>
  <w:num w:numId="22" w16cid:durableId="1723599916">
    <w:abstractNumId w:val="15"/>
  </w:num>
  <w:num w:numId="23" w16cid:durableId="1242642085">
    <w:abstractNumId w:val="48"/>
  </w:num>
  <w:num w:numId="24" w16cid:durableId="177502636">
    <w:abstractNumId w:val="27"/>
  </w:num>
  <w:num w:numId="25" w16cid:durableId="89855233">
    <w:abstractNumId w:val="34"/>
  </w:num>
  <w:num w:numId="26" w16cid:durableId="2000579016">
    <w:abstractNumId w:val="36"/>
  </w:num>
  <w:num w:numId="27" w16cid:durableId="2130314641">
    <w:abstractNumId w:val="42"/>
  </w:num>
  <w:num w:numId="28" w16cid:durableId="158815140">
    <w:abstractNumId w:val="28"/>
  </w:num>
  <w:num w:numId="29" w16cid:durableId="257056672">
    <w:abstractNumId w:val="30"/>
  </w:num>
  <w:num w:numId="30" w16cid:durableId="1734507098">
    <w:abstractNumId w:val="29"/>
  </w:num>
  <w:num w:numId="31" w16cid:durableId="1241521383">
    <w:abstractNumId w:val="43"/>
  </w:num>
  <w:num w:numId="32" w16cid:durableId="1250113770">
    <w:abstractNumId w:val="44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7"/>
  </w:num>
  <w:num w:numId="36" w16cid:durableId="768350897">
    <w:abstractNumId w:val="20"/>
  </w:num>
  <w:num w:numId="37" w16cid:durableId="1021203097">
    <w:abstractNumId w:val="33"/>
  </w:num>
  <w:num w:numId="38" w16cid:durableId="1178882207">
    <w:abstractNumId w:val="11"/>
  </w:num>
  <w:num w:numId="39" w16cid:durableId="662317235">
    <w:abstractNumId w:val="39"/>
  </w:num>
  <w:num w:numId="40" w16cid:durableId="2013871855">
    <w:abstractNumId w:val="13"/>
  </w:num>
  <w:num w:numId="41" w16cid:durableId="783496865">
    <w:abstractNumId w:val="24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5"/>
  </w:num>
  <w:num w:numId="45" w16cid:durableId="1356343998">
    <w:abstractNumId w:val="12"/>
  </w:num>
  <w:num w:numId="46" w16cid:durableId="1316179463">
    <w:abstractNumId w:val="32"/>
  </w:num>
  <w:num w:numId="47" w16cid:durableId="1742676238">
    <w:abstractNumId w:val="23"/>
  </w:num>
  <w:num w:numId="48" w16cid:durableId="848834372">
    <w:abstractNumId w:val="45"/>
  </w:num>
  <w:num w:numId="49" w16cid:durableId="1842355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6037D"/>
    <w:rsid w:val="0007563B"/>
    <w:rsid w:val="000C283D"/>
    <w:rsid w:val="000C3006"/>
    <w:rsid w:val="000C6E23"/>
    <w:rsid w:val="000D28D0"/>
    <w:rsid w:val="000D29A6"/>
    <w:rsid w:val="000D503E"/>
    <w:rsid w:val="000D7FCF"/>
    <w:rsid w:val="000F002B"/>
    <w:rsid w:val="000F2957"/>
    <w:rsid w:val="000F70B5"/>
    <w:rsid w:val="00101F76"/>
    <w:rsid w:val="00111DD2"/>
    <w:rsid w:val="00113A81"/>
    <w:rsid w:val="00121E76"/>
    <w:rsid w:val="00163E94"/>
    <w:rsid w:val="00166479"/>
    <w:rsid w:val="00182971"/>
    <w:rsid w:val="0019175A"/>
    <w:rsid w:val="001977D0"/>
    <w:rsid w:val="001A05BE"/>
    <w:rsid w:val="001C1446"/>
    <w:rsid w:val="001D3408"/>
    <w:rsid w:val="0020268E"/>
    <w:rsid w:val="00202F85"/>
    <w:rsid w:val="002057AE"/>
    <w:rsid w:val="00207EEA"/>
    <w:rsid w:val="00210EAE"/>
    <w:rsid w:val="002116F7"/>
    <w:rsid w:val="00226C39"/>
    <w:rsid w:val="00232529"/>
    <w:rsid w:val="00237538"/>
    <w:rsid w:val="00240C17"/>
    <w:rsid w:val="00256841"/>
    <w:rsid w:val="0026064C"/>
    <w:rsid w:val="002664DF"/>
    <w:rsid w:val="002714D8"/>
    <w:rsid w:val="002756EF"/>
    <w:rsid w:val="002763BF"/>
    <w:rsid w:val="002937B8"/>
    <w:rsid w:val="00294A47"/>
    <w:rsid w:val="002A0720"/>
    <w:rsid w:val="002A1FAC"/>
    <w:rsid w:val="002A4669"/>
    <w:rsid w:val="002D1DFB"/>
    <w:rsid w:val="002D7293"/>
    <w:rsid w:val="002E4382"/>
    <w:rsid w:val="002E6DAA"/>
    <w:rsid w:val="002F03A9"/>
    <w:rsid w:val="002F40C2"/>
    <w:rsid w:val="002F6768"/>
    <w:rsid w:val="0031589C"/>
    <w:rsid w:val="003231CC"/>
    <w:rsid w:val="003314A5"/>
    <w:rsid w:val="0033760F"/>
    <w:rsid w:val="003460B6"/>
    <w:rsid w:val="00350C4E"/>
    <w:rsid w:val="00350CD1"/>
    <w:rsid w:val="0035141F"/>
    <w:rsid w:val="003523FB"/>
    <w:rsid w:val="003535B5"/>
    <w:rsid w:val="00376937"/>
    <w:rsid w:val="003800E7"/>
    <w:rsid w:val="003821E7"/>
    <w:rsid w:val="00386775"/>
    <w:rsid w:val="0038707B"/>
    <w:rsid w:val="003A4194"/>
    <w:rsid w:val="003A45AF"/>
    <w:rsid w:val="003B2F17"/>
    <w:rsid w:val="003B4AF4"/>
    <w:rsid w:val="003B5429"/>
    <w:rsid w:val="003D6BDC"/>
    <w:rsid w:val="003E7C9E"/>
    <w:rsid w:val="003F6CAD"/>
    <w:rsid w:val="00400419"/>
    <w:rsid w:val="0040411F"/>
    <w:rsid w:val="00417141"/>
    <w:rsid w:val="0042048F"/>
    <w:rsid w:val="00423E0D"/>
    <w:rsid w:val="00441568"/>
    <w:rsid w:val="0045177C"/>
    <w:rsid w:val="00457BFF"/>
    <w:rsid w:val="0047511E"/>
    <w:rsid w:val="00481787"/>
    <w:rsid w:val="00482D34"/>
    <w:rsid w:val="004945D8"/>
    <w:rsid w:val="004A5E20"/>
    <w:rsid w:val="004C2466"/>
    <w:rsid w:val="004C58FA"/>
    <w:rsid w:val="004D090E"/>
    <w:rsid w:val="004D0A0B"/>
    <w:rsid w:val="004D1C0E"/>
    <w:rsid w:val="004E19DB"/>
    <w:rsid w:val="004F34E4"/>
    <w:rsid w:val="00503502"/>
    <w:rsid w:val="00507186"/>
    <w:rsid w:val="00516332"/>
    <w:rsid w:val="00517D96"/>
    <w:rsid w:val="0053080B"/>
    <w:rsid w:val="005375AA"/>
    <w:rsid w:val="0054269A"/>
    <w:rsid w:val="00544C30"/>
    <w:rsid w:val="00545C00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2FF9"/>
    <w:rsid w:val="005F6659"/>
    <w:rsid w:val="005F6F01"/>
    <w:rsid w:val="00635729"/>
    <w:rsid w:val="00645252"/>
    <w:rsid w:val="006464A8"/>
    <w:rsid w:val="00655B3C"/>
    <w:rsid w:val="00670B17"/>
    <w:rsid w:val="006824BE"/>
    <w:rsid w:val="006A3EA5"/>
    <w:rsid w:val="006A401D"/>
    <w:rsid w:val="006B5BC2"/>
    <w:rsid w:val="006D3C1F"/>
    <w:rsid w:val="006D3D74"/>
    <w:rsid w:val="006D6C3D"/>
    <w:rsid w:val="006E50D8"/>
    <w:rsid w:val="006F0114"/>
    <w:rsid w:val="006F0BB2"/>
    <w:rsid w:val="006F7F48"/>
    <w:rsid w:val="007030F4"/>
    <w:rsid w:val="007123AA"/>
    <w:rsid w:val="007217D3"/>
    <w:rsid w:val="00722A13"/>
    <w:rsid w:val="00724ACE"/>
    <w:rsid w:val="00735FAE"/>
    <w:rsid w:val="00750FBF"/>
    <w:rsid w:val="00754222"/>
    <w:rsid w:val="00762630"/>
    <w:rsid w:val="00763722"/>
    <w:rsid w:val="007651C5"/>
    <w:rsid w:val="007802E3"/>
    <w:rsid w:val="00787538"/>
    <w:rsid w:val="007A793A"/>
    <w:rsid w:val="007B2723"/>
    <w:rsid w:val="007B6D83"/>
    <w:rsid w:val="007B7DB9"/>
    <w:rsid w:val="007D5EF7"/>
    <w:rsid w:val="007D5FA2"/>
    <w:rsid w:val="00802A43"/>
    <w:rsid w:val="008148CF"/>
    <w:rsid w:val="008179A0"/>
    <w:rsid w:val="00821A81"/>
    <w:rsid w:val="00833F77"/>
    <w:rsid w:val="0083569A"/>
    <w:rsid w:val="00845431"/>
    <w:rsid w:val="00851064"/>
    <w:rsid w:val="00853756"/>
    <w:rsid w:val="00860BDD"/>
    <w:rsid w:val="00885517"/>
    <w:rsid w:val="008B27D9"/>
    <w:rsid w:val="008B5542"/>
    <w:rsid w:val="008C5665"/>
    <w:rsid w:val="008D7155"/>
    <w:rsid w:val="008E176B"/>
    <w:rsid w:val="008E4B1D"/>
    <w:rsid w:val="008F0CF1"/>
    <w:rsid w:val="008F3C61"/>
    <w:rsid w:val="00901B31"/>
    <w:rsid w:val="00902698"/>
    <w:rsid w:val="00924543"/>
    <w:rsid w:val="009252E3"/>
    <w:rsid w:val="00931B42"/>
    <w:rsid w:val="00932593"/>
    <w:rsid w:val="00953F42"/>
    <w:rsid w:val="009609E8"/>
    <w:rsid w:val="00971A3A"/>
    <w:rsid w:val="00984758"/>
    <w:rsid w:val="009849BB"/>
    <w:rsid w:val="0099026A"/>
    <w:rsid w:val="00990C9B"/>
    <w:rsid w:val="009A03A6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40858"/>
    <w:rsid w:val="00A5734F"/>
    <w:rsid w:val="00A63044"/>
    <w:rsid w:val="00A76477"/>
    <w:rsid w:val="00A9204E"/>
    <w:rsid w:val="00AA0352"/>
    <w:rsid w:val="00AA3C4C"/>
    <w:rsid w:val="00AA7BF2"/>
    <w:rsid w:val="00AB6FFC"/>
    <w:rsid w:val="00AB79BC"/>
    <w:rsid w:val="00AC3857"/>
    <w:rsid w:val="00AC5471"/>
    <w:rsid w:val="00AE2217"/>
    <w:rsid w:val="00AE4F03"/>
    <w:rsid w:val="00AE5444"/>
    <w:rsid w:val="00B010DE"/>
    <w:rsid w:val="00B05759"/>
    <w:rsid w:val="00B1772F"/>
    <w:rsid w:val="00B22D3C"/>
    <w:rsid w:val="00B273B3"/>
    <w:rsid w:val="00B30941"/>
    <w:rsid w:val="00B36CA9"/>
    <w:rsid w:val="00B40B54"/>
    <w:rsid w:val="00B61FED"/>
    <w:rsid w:val="00B6700D"/>
    <w:rsid w:val="00B70411"/>
    <w:rsid w:val="00B7362B"/>
    <w:rsid w:val="00B85C7A"/>
    <w:rsid w:val="00B92719"/>
    <w:rsid w:val="00BB70E8"/>
    <w:rsid w:val="00BC5847"/>
    <w:rsid w:val="00BC72F4"/>
    <w:rsid w:val="00BD1784"/>
    <w:rsid w:val="00BD6A6F"/>
    <w:rsid w:val="00BF287D"/>
    <w:rsid w:val="00C0337E"/>
    <w:rsid w:val="00C03ADA"/>
    <w:rsid w:val="00C0745A"/>
    <w:rsid w:val="00C11FF8"/>
    <w:rsid w:val="00C20501"/>
    <w:rsid w:val="00C21248"/>
    <w:rsid w:val="00C2424B"/>
    <w:rsid w:val="00C368CC"/>
    <w:rsid w:val="00C52E8F"/>
    <w:rsid w:val="00C53847"/>
    <w:rsid w:val="00C618E1"/>
    <w:rsid w:val="00C619DB"/>
    <w:rsid w:val="00C66240"/>
    <w:rsid w:val="00C93DE2"/>
    <w:rsid w:val="00CA4DE4"/>
    <w:rsid w:val="00CB6FB0"/>
    <w:rsid w:val="00CC2CD7"/>
    <w:rsid w:val="00CD396F"/>
    <w:rsid w:val="00CE419F"/>
    <w:rsid w:val="00CE53BF"/>
    <w:rsid w:val="00CE69E6"/>
    <w:rsid w:val="00CF0E3E"/>
    <w:rsid w:val="00D07920"/>
    <w:rsid w:val="00D20776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34CB"/>
    <w:rsid w:val="00DB5090"/>
    <w:rsid w:val="00DD489A"/>
    <w:rsid w:val="00DD6547"/>
    <w:rsid w:val="00DE3733"/>
    <w:rsid w:val="00DE7190"/>
    <w:rsid w:val="00E0314B"/>
    <w:rsid w:val="00E1118D"/>
    <w:rsid w:val="00E20B52"/>
    <w:rsid w:val="00E24652"/>
    <w:rsid w:val="00E24B1B"/>
    <w:rsid w:val="00E41788"/>
    <w:rsid w:val="00E43DC7"/>
    <w:rsid w:val="00E661BD"/>
    <w:rsid w:val="00E669C2"/>
    <w:rsid w:val="00E73E89"/>
    <w:rsid w:val="00E8079B"/>
    <w:rsid w:val="00E827FD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DF6"/>
    <w:rsid w:val="00F1082E"/>
    <w:rsid w:val="00F13650"/>
    <w:rsid w:val="00F36FDB"/>
    <w:rsid w:val="00F6194D"/>
    <w:rsid w:val="00F65686"/>
    <w:rsid w:val="00F66850"/>
    <w:rsid w:val="00F90128"/>
    <w:rsid w:val="00FA5BF9"/>
    <w:rsid w:val="00FC5B4A"/>
    <w:rsid w:val="00FD2AE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477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4E19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5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8" w:color="E5E7EB"/>
            <w:bottom w:val="single" w:sz="2" w:space="0" w:color="E5E7EB"/>
            <w:right w:val="single" w:sz="2" w:space="0" w:color="E5E7EB"/>
          </w:divBdr>
        </w:div>
      </w:divsChild>
    </w:div>
    <w:div w:id="15428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2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8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{4ABDB483-23F1-4BC0-BF89-D1575B3CB3FF}tf02786999_win32.dotx</Template>
  <TotalTime>53</TotalTime>
  <Pages>5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Albert, Kithu</cp:lastModifiedBy>
  <cp:revision>42</cp:revision>
  <dcterms:created xsi:type="dcterms:W3CDTF">2024-07-09T23:44:00Z</dcterms:created>
  <dcterms:modified xsi:type="dcterms:W3CDTF">2024-09-24T01:03:00Z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